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677" w:rsidRDefault="003D7E1F">
      <w:pPr>
        <w:pStyle w:val="Title"/>
      </w:pPr>
      <w:r>
        <w:t>developer GUide</w:t>
      </w:r>
    </w:p>
    <w:p w:rsidR="00551677" w:rsidRDefault="003D7E1F">
      <w:pPr>
        <w:pStyle w:val="Heading1"/>
      </w:pPr>
      <w:r>
        <w:t>Introduction</w:t>
      </w:r>
    </w:p>
    <w:p w:rsidR="00551677" w:rsidRDefault="003D7E1F">
      <w:r>
        <w:t>I’ve created a windows store app on News Stand. Where user can know news all over the world. He can run with time, what’s going around world and him. I’ve made many sections about news, I included global news, national news, sports news, weather forecast, health news, education news, entertainment news</w:t>
      </w:r>
      <w:r w:rsidR="00CD1256">
        <w:t>, science news</w:t>
      </w:r>
      <w:r>
        <w:t xml:space="preserve"> &amp; some facts about Pakistan.</w:t>
      </w:r>
      <w:r w:rsidR="00C951D5">
        <w:t xml:space="preserve"> </w:t>
      </w:r>
      <w:r w:rsidR="00CD1256">
        <w:t>I’ve used</w:t>
      </w:r>
      <w:r w:rsidR="00C951D5">
        <w:t xml:space="preserve"> RSS feeds for news .</w:t>
      </w:r>
      <w:r>
        <w:t xml:space="preserve">This is developer guide so I mention it also that I </w:t>
      </w:r>
      <w:r w:rsidR="00C951D5">
        <w:t>used app bar for navigation,</w:t>
      </w:r>
      <w:r>
        <w:t xml:space="preserve"> search pane for search different pages</w:t>
      </w:r>
      <w:r w:rsidR="00C951D5">
        <w:t xml:space="preserve"> and some blend also</w:t>
      </w:r>
      <w:r>
        <w:t>.</w:t>
      </w:r>
    </w:p>
    <w:p w:rsidR="001D78BB" w:rsidRDefault="001D78BB"/>
    <w:p w:rsidR="001D78BB" w:rsidRDefault="001D78BB" w:rsidP="001D78BB">
      <w:pPr>
        <w:pStyle w:val="Title"/>
      </w:pPr>
      <w:r>
        <w:t>index</w:t>
      </w:r>
    </w:p>
    <w:p w:rsidR="001D78BB" w:rsidRDefault="001D78BB" w:rsidP="001D78BB">
      <w:pPr>
        <w:pStyle w:val="ListParagraph"/>
        <w:numPr>
          <w:ilvl w:val="0"/>
          <w:numId w:val="4"/>
        </w:numPr>
      </w:pPr>
      <w:r>
        <w:t>Global News</w:t>
      </w:r>
    </w:p>
    <w:p w:rsidR="001D78BB" w:rsidRDefault="001D78BB" w:rsidP="001D78BB">
      <w:pPr>
        <w:pStyle w:val="ListParagraph"/>
        <w:numPr>
          <w:ilvl w:val="0"/>
          <w:numId w:val="4"/>
        </w:numPr>
      </w:pPr>
      <w:r>
        <w:t>National News</w:t>
      </w:r>
    </w:p>
    <w:p w:rsidR="001D78BB" w:rsidRDefault="001D78BB" w:rsidP="001D78BB">
      <w:pPr>
        <w:pStyle w:val="ListParagraph"/>
        <w:numPr>
          <w:ilvl w:val="0"/>
          <w:numId w:val="4"/>
        </w:numPr>
      </w:pPr>
      <w:r>
        <w:t>Sports News</w:t>
      </w:r>
    </w:p>
    <w:p w:rsidR="001D78BB" w:rsidRDefault="001D78BB" w:rsidP="001D78BB">
      <w:pPr>
        <w:pStyle w:val="ListParagraph"/>
        <w:numPr>
          <w:ilvl w:val="0"/>
          <w:numId w:val="4"/>
        </w:numPr>
      </w:pPr>
      <w:r>
        <w:t>Weather News</w:t>
      </w:r>
    </w:p>
    <w:p w:rsidR="001D78BB" w:rsidRDefault="001D78BB" w:rsidP="001D78BB">
      <w:pPr>
        <w:pStyle w:val="ListParagraph"/>
        <w:numPr>
          <w:ilvl w:val="0"/>
          <w:numId w:val="4"/>
        </w:numPr>
      </w:pPr>
      <w:r>
        <w:t>Health News</w:t>
      </w:r>
    </w:p>
    <w:p w:rsidR="001D78BB" w:rsidRDefault="001D78BB" w:rsidP="001D78BB">
      <w:pPr>
        <w:pStyle w:val="ListParagraph"/>
        <w:numPr>
          <w:ilvl w:val="0"/>
          <w:numId w:val="4"/>
        </w:numPr>
      </w:pPr>
      <w:r>
        <w:t>Education News</w:t>
      </w:r>
    </w:p>
    <w:p w:rsidR="001D78BB" w:rsidRDefault="001D78BB" w:rsidP="001D78BB">
      <w:pPr>
        <w:pStyle w:val="ListParagraph"/>
        <w:numPr>
          <w:ilvl w:val="0"/>
          <w:numId w:val="4"/>
        </w:numPr>
      </w:pPr>
      <w:r>
        <w:t>Entertainment News</w:t>
      </w:r>
    </w:p>
    <w:p w:rsidR="001D78BB" w:rsidRDefault="001D78BB" w:rsidP="00B82B28">
      <w:pPr>
        <w:pStyle w:val="ListParagraph"/>
        <w:numPr>
          <w:ilvl w:val="0"/>
          <w:numId w:val="4"/>
        </w:numPr>
      </w:pPr>
      <w:r>
        <w:t>Facts</w:t>
      </w:r>
    </w:p>
    <w:p w:rsidR="00D42A71" w:rsidRDefault="00D42A71" w:rsidP="00B82B28">
      <w:pPr>
        <w:pStyle w:val="ListParagraph"/>
        <w:numPr>
          <w:ilvl w:val="0"/>
          <w:numId w:val="4"/>
        </w:numPr>
      </w:pPr>
      <w:r>
        <w:t>RSS Page</w:t>
      </w:r>
    </w:p>
    <w:p w:rsidR="001D78BB" w:rsidRDefault="001D78BB" w:rsidP="001D78BB">
      <w:pPr>
        <w:pStyle w:val="ListParagraph"/>
        <w:numPr>
          <w:ilvl w:val="0"/>
          <w:numId w:val="4"/>
        </w:numPr>
      </w:pPr>
      <w:r>
        <w:t>App Bar</w:t>
      </w:r>
    </w:p>
    <w:p w:rsidR="001D78BB" w:rsidRDefault="001D78BB" w:rsidP="001D78BB">
      <w:pPr>
        <w:pStyle w:val="ListParagraph"/>
        <w:numPr>
          <w:ilvl w:val="0"/>
          <w:numId w:val="4"/>
        </w:numPr>
      </w:pPr>
      <w:r>
        <w:t>Search Pane</w:t>
      </w:r>
    </w:p>
    <w:p w:rsidR="001D78BB" w:rsidRDefault="001D78BB" w:rsidP="001D78BB">
      <w:pPr>
        <w:pStyle w:val="ListParagraph"/>
        <w:numPr>
          <w:ilvl w:val="0"/>
          <w:numId w:val="4"/>
        </w:numPr>
      </w:pPr>
      <w:r>
        <w:t>Blend</w:t>
      </w:r>
    </w:p>
    <w:p w:rsidR="002F4B44" w:rsidRPr="001D78BB" w:rsidRDefault="002F4B44" w:rsidP="001D78BB">
      <w:pPr>
        <w:pStyle w:val="ListParagraph"/>
        <w:numPr>
          <w:ilvl w:val="0"/>
          <w:numId w:val="4"/>
        </w:numPr>
      </w:pPr>
      <w:r>
        <w:t>Sources</w:t>
      </w:r>
    </w:p>
    <w:p w:rsidR="001D78BB" w:rsidRDefault="001D78BB"/>
    <w:p w:rsidR="00EA57DF" w:rsidRDefault="00EA57DF"/>
    <w:p w:rsidR="00EA57DF" w:rsidRDefault="00EA57DF"/>
    <w:p w:rsidR="00EA57DF" w:rsidRDefault="00EA57DF"/>
    <w:p w:rsidR="00EA57DF" w:rsidRDefault="00EA57DF"/>
    <w:p w:rsidR="00EA57DF" w:rsidRDefault="00EA57DF"/>
    <w:p w:rsidR="00EA57DF" w:rsidRDefault="00EA57DF"/>
    <w:p w:rsidR="00EA57DF" w:rsidRDefault="00EA57DF"/>
    <w:p w:rsidR="00EA57DF" w:rsidRDefault="00EA57DF"/>
    <w:p w:rsidR="00EA57DF" w:rsidRDefault="00EA57DF" w:rsidP="00EA57DF">
      <w:pPr>
        <w:pStyle w:val="Title"/>
      </w:pPr>
      <w:r>
        <w:lastRenderedPageBreak/>
        <w:t>global news</w:t>
      </w:r>
    </w:p>
    <w:p w:rsidR="004832B0" w:rsidRDefault="00EA57DF" w:rsidP="004832B0">
      <w:r>
        <w:t>In global new</w:t>
      </w:r>
      <w:r w:rsidR="00FE1DDB">
        <w:t>s</w:t>
      </w:r>
      <w:r>
        <w:t xml:space="preserve"> I used grids for displaying different region images and names. I </w:t>
      </w:r>
      <w:r w:rsidR="001431EA">
        <w:t>used 3 grids in this section</w:t>
      </w:r>
      <w:r>
        <w:t>,</w:t>
      </w:r>
      <w:r w:rsidR="001431EA">
        <w:t xml:space="preserve"> </w:t>
      </w:r>
      <w:r>
        <w:t xml:space="preserve">one is for </w:t>
      </w:r>
      <w:r w:rsidR="00FE1DDB">
        <w:t>world</w:t>
      </w:r>
      <w:r>
        <w:t xml:space="preserve"> latest news as a main grid,</w:t>
      </w:r>
      <w:r w:rsidR="00A5028E">
        <w:t xml:space="preserve"> </w:t>
      </w:r>
      <w:r w:rsidR="008C2803">
        <w:t>2</w:t>
      </w:r>
      <w:r w:rsidR="008C2803" w:rsidRPr="001431EA">
        <w:rPr>
          <w:vertAlign w:val="superscript"/>
        </w:rPr>
        <w:t>nd</w:t>
      </w:r>
      <w:r w:rsidR="008C2803">
        <w:t xml:space="preserve"> one</w:t>
      </w:r>
      <w:r w:rsidR="001431EA">
        <w:t xml:space="preserve"> is made below the 1</w:t>
      </w:r>
      <w:r w:rsidR="001431EA" w:rsidRPr="001431EA">
        <w:rPr>
          <w:vertAlign w:val="superscript"/>
        </w:rPr>
        <w:t>st</w:t>
      </w:r>
      <w:r w:rsidR="001431EA">
        <w:t xml:space="preserve"> grid</w:t>
      </w:r>
      <w:r w:rsidR="009E0C0B">
        <w:t xml:space="preserve"> &amp; </w:t>
      </w:r>
      <w:r w:rsidR="001431EA">
        <w:t>3</w:t>
      </w:r>
      <w:r w:rsidR="001431EA" w:rsidRPr="001431EA">
        <w:rPr>
          <w:vertAlign w:val="superscript"/>
        </w:rPr>
        <w:t>rd</w:t>
      </w:r>
      <w:r w:rsidR="001431EA">
        <w:t xml:space="preserve"> one is on the right of 1</w:t>
      </w:r>
      <w:r w:rsidR="001431EA" w:rsidRPr="001431EA">
        <w:rPr>
          <w:vertAlign w:val="superscript"/>
        </w:rPr>
        <w:t>st</w:t>
      </w:r>
      <w:r w:rsidR="001431EA">
        <w:t xml:space="preserve"> grid</w:t>
      </w:r>
      <w:r w:rsidR="00FE1DDB">
        <w:t xml:space="preserve"> which contains many more news</w:t>
      </w:r>
      <w:r w:rsidR="001431EA">
        <w:t>.</w:t>
      </w:r>
      <w:r w:rsidR="008C2803">
        <w:t xml:space="preserve"> Each of them consist of RSS links which will navigate</w:t>
      </w:r>
      <w:r w:rsidR="00822426">
        <w:t xml:space="preserve"> to RSS page </w:t>
      </w:r>
      <w:r w:rsidR="008C2803">
        <w:t xml:space="preserve"> when user click on any one</w:t>
      </w:r>
      <w:r w:rsidR="00822426">
        <w:t xml:space="preserve"> where RSS will appear &amp; after click on it</w:t>
      </w:r>
      <w:r w:rsidR="000B00C4">
        <w:t>,</w:t>
      </w:r>
      <w:r w:rsidR="00822426">
        <w:t xml:space="preserve"> news will appear on right side in web view</w:t>
      </w:r>
      <w:r w:rsidR="008C2803">
        <w:t>.</w:t>
      </w:r>
      <w:r w:rsidR="008270B7">
        <w:t xml:space="preserve"> I used</w:t>
      </w:r>
      <w:r w:rsidR="008270B7" w:rsidRPr="00D84EF3">
        <w:rPr>
          <w:b/>
        </w:rPr>
        <w:t xml:space="preserve"> </w:t>
      </w:r>
      <w:r w:rsidR="00D84EF3" w:rsidRPr="00D84EF3">
        <w:rPr>
          <w:b/>
        </w:rPr>
        <w:t xml:space="preserve">‘load’ </w:t>
      </w:r>
      <w:r w:rsidR="00D84EF3">
        <w:t>event</w:t>
      </w:r>
      <w:r w:rsidR="008270B7">
        <w:t xml:space="preserve"> on grids, grids</w:t>
      </w:r>
      <w:r w:rsidR="00D84EF3">
        <w:t xml:space="preserve"> will appear when page open, </w:t>
      </w:r>
      <w:r w:rsidR="00D84EF3" w:rsidRPr="00D84EF3">
        <w:rPr>
          <w:b/>
        </w:rPr>
        <w:t>‘SelectionChanged ‘</w:t>
      </w:r>
      <w:r w:rsidR="00D84EF3">
        <w:t xml:space="preserve">event on grid, when user click on it then RSS will appear &amp; </w:t>
      </w:r>
      <w:r w:rsidR="00D84EF3" w:rsidRPr="00D84EF3">
        <w:rPr>
          <w:b/>
        </w:rPr>
        <w:t>‘PointerPressed’</w:t>
      </w:r>
      <w:r w:rsidR="00D84EF3">
        <w:t xml:space="preserve"> event of page for searching pages.</w:t>
      </w:r>
      <w:r w:rsidR="004832B0" w:rsidRPr="004832B0">
        <w:t xml:space="preserve"> </w:t>
      </w:r>
      <w:r w:rsidR="004832B0">
        <w:t xml:space="preserve">App bar is used for navigation from current page to other and exit from app. </w:t>
      </w:r>
    </w:p>
    <w:p w:rsidR="00EA57DF" w:rsidRDefault="00EA57DF"/>
    <w:p w:rsidR="007666F5" w:rsidRDefault="007666F5">
      <w:r>
        <w:rPr>
          <w:noProof/>
          <w:lang w:eastAsia="en-US"/>
        </w:rPr>
        <w:drawing>
          <wp:inline distT="0" distB="0" distL="0" distR="0">
            <wp:extent cx="5943600" cy="4619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obal.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19625"/>
                    </a:xfrm>
                    <a:prstGeom prst="rect">
                      <a:avLst/>
                    </a:prstGeom>
                  </pic:spPr>
                </pic:pic>
              </a:graphicData>
            </a:graphic>
          </wp:inline>
        </w:drawing>
      </w:r>
    </w:p>
    <w:p w:rsidR="00AA09C6" w:rsidRDefault="00AA09C6"/>
    <w:p w:rsidR="00EA57DF" w:rsidRDefault="00EA57DF"/>
    <w:p w:rsidR="007666F5" w:rsidRDefault="007666F5"/>
    <w:p w:rsidR="007666F5" w:rsidRDefault="007666F5"/>
    <w:p w:rsidR="007666F5" w:rsidRDefault="007666F5"/>
    <w:p w:rsidR="007666F5" w:rsidRDefault="007666F5" w:rsidP="007666F5">
      <w:pPr>
        <w:pStyle w:val="Title"/>
      </w:pPr>
      <w:r>
        <w:t>nation</w:t>
      </w:r>
      <w:r>
        <w:t>al news</w:t>
      </w:r>
    </w:p>
    <w:p w:rsidR="004832B0" w:rsidRDefault="007666F5" w:rsidP="004832B0">
      <w:r>
        <w:t xml:space="preserve">In </w:t>
      </w:r>
      <w:r>
        <w:t>nation</w:t>
      </w:r>
      <w:r>
        <w:t>al new</w:t>
      </w:r>
      <w:r>
        <w:t>s</w:t>
      </w:r>
      <w:r>
        <w:t xml:space="preserve"> I used grids for displaying different </w:t>
      </w:r>
      <w:r w:rsidR="00FE1DDB">
        <w:t>countries</w:t>
      </w:r>
      <w:r>
        <w:t xml:space="preserve"> images and names. I used 3 grids in this section, one is for Pakistan’s latest news as a main grid, 2</w:t>
      </w:r>
      <w:r w:rsidRPr="001431EA">
        <w:rPr>
          <w:vertAlign w:val="superscript"/>
        </w:rPr>
        <w:t>nd</w:t>
      </w:r>
      <w:r>
        <w:t xml:space="preserve"> one is made below the 1</w:t>
      </w:r>
      <w:r w:rsidRPr="001431EA">
        <w:rPr>
          <w:vertAlign w:val="superscript"/>
        </w:rPr>
        <w:t>st</w:t>
      </w:r>
      <w:r>
        <w:t xml:space="preserve"> grid &amp; 3</w:t>
      </w:r>
      <w:r w:rsidRPr="001431EA">
        <w:rPr>
          <w:vertAlign w:val="superscript"/>
        </w:rPr>
        <w:t>rd</w:t>
      </w:r>
      <w:r>
        <w:t xml:space="preserve"> one is on the right of 1</w:t>
      </w:r>
      <w:r w:rsidRPr="001431EA">
        <w:rPr>
          <w:vertAlign w:val="superscript"/>
        </w:rPr>
        <w:t>st</w:t>
      </w:r>
      <w:r>
        <w:t xml:space="preserve"> grid</w:t>
      </w:r>
      <w:r w:rsidR="00FE1DDB">
        <w:t xml:space="preserve"> which contain different countries</w:t>
      </w:r>
      <w:r>
        <w:t>. Each of them consist of RSS links which will navigate to RSS page when user click on any one</w:t>
      </w:r>
      <w:r w:rsidR="00FE1DDB">
        <w:t>,</w:t>
      </w:r>
      <w:r w:rsidR="004832B0">
        <w:t xml:space="preserve"> </w:t>
      </w:r>
      <w:r w:rsidR="00FE1DDB">
        <w:t>then</w:t>
      </w:r>
      <w:r>
        <w:t xml:space="preserve"> RSS will appear &amp; after click on it </w:t>
      </w:r>
      <w:r w:rsidR="000B00C4">
        <w:t>,</w:t>
      </w:r>
      <w:r>
        <w:t>news will appear on right side in web view.</w:t>
      </w:r>
      <w:r w:rsidR="00D84EF3" w:rsidRPr="00D84EF3">
        <w:t xml:space="preserve"> </w:t>
      </w:r>
      <w:r w:rsidR="00D84EF3">
        <w:t xml:space="preserve">. I used </w:t>
      </w:r>
      <w:r w:rsidR="00D84EF3" w:rsidRPr="00D84EF3">
        <w:rPr>
          <w:b/>
        </w:rPr>
        <w:t>‘load’</w:t>
      </w:r>
      <w:r w:rsidR="00D84EF3">
        <w:t xml:space="preserve"> event on grids, grids will appear when page open, </w:t>
      </w:r>
      <w:r w:rsidR="00D84EF3" w:rsidRPr="00D84EF3">
        <w:rPr>
          <w:b/>
        </w:rPr>
        <w:t>‘SelectionChanged ‘</w:t>
      </w:r>
      <w:r w:rsidR="00D84EF3">
        <w:t xml:space="preserve">event on grid, when user click on it then RSS will appear &amp; </w:t>
      </w:r>
      <w:r w:rsidR="00D84EF3" w:rsidRPr="00D84EF3">
        <w:rPr>
          <w:b/>
        </w:rPr>
        <w:t>‘PointerPressed’</w:t>
      </w:r>
      <w:r w:rsidR="00D84EF3">
        <w:t xml:space="preserve"> event page for searching pages.</w:t>
      </w:r>
      <w:r w:rsidR="004832B0" w:rsidRPr="004832B0">
        <w:t xml:space="preserve"> </w:t>
      </w:r>
      <w:r w:rsidR="004832B0">
        <w:t xml:space="preserve">App bar is used for navigation from current page to other and exit from app. </w:t>
      </w:r>
    </w:p>
    <w:p w:rsidR="00FE1DDB" w:rsidRDefault="00FE1DDB" w:rsidP="007666F5"/>
    <w:p w:rsidR="008270B7" w:rsidRDefault="00D84EF3" w:rsidP="008270B7">
      <w:pPr>
        <w:pStyle w:val="Title"/>
      </w:pPr>
      <w:r>
        <w:rPr>
          <w:noProof/>
          <w:lang w:eastAsia="en-US"/>
        </w:rPr>
        <w:drawing>
          <wp:inline distT="0" distB="0" distL="0" distR="0" wp14:anchorId="097BA8A1" wp14:editId="6800EEFE">
            <wp:extent cx="5943600" cy="3743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tional.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rsidR="00D84EF3" w:rsidRDefault="00D84EF3" w:rsidP="008270B7"/>
    <w:p w:rsidR="006A7EF0" w:rsidRDefault="006A7EF0" w:rsidP="00D84EF3">
      <w:pPr>
        <w:pStyle w:val="Title"/>
      </w:pPr>
    </w:p>
    <w:p w:rsidR="006A7EF0" w:rsidRDefault="006A7EF0" w:rsidP="00D84EF3">
      <w:pPr>
        <w:pStyle w:val="Title"/>
      </w:pPr>
    </w:p>
    <w:p w:rsidR="006A7EF0" w:rsidRDefault="006A7EF0" w:rsidP="00D84EF3">
      <w:pPr>
        <w:pStyle w:val="Title"/>
      </w:pPr>
    </w:p>
    <w:p w:rsidR="006A7EF0" w:rsidRDefault="006A7EF0" w:rsidP="00D84EF3">
      <w:pPr>
        <w:pStyle w:val="Title"/>
      </w:pPr>
    </w:p>
    <w:p w:rsidR="00D84EF3" w:rsidRDefault="006A7EF0" w:rsidP="00D84EF3">
      <w:pPr>
        <w:pStyle w:val="Title"/>
      </w:pPr>
      <w:r>
        <w:t>SPORTS</w:t>
      </w:r>
      <w:r w:rsidR="00D84EF3">
        <w:t xml:space="preserve"> news</w:t>
      </w:r>
    </w:p>
    <w:p w:rsidR="004832B0" w:rsidRDefault="006A7EF0" w:rsidP="004832B0">
      <w:r>
        <w:t>I</w:t>
      </w:r>
      <w:r w:rsidR="008270B7">
        <w:t xml:space="preserve">n </w:t>
      </w:r>
      <w:r>
        <w:t>sports</w:t>
      </w:r>
      <w:r w:rsidR="008270B7">
        <w:t xml:space="preserve"> news</w:t>
      </w:r>
      <w:r>
        <w:t xml:space="preserve"> I used single grid</w:t>
      </w:r>
      <w:r w:rsidR="008270B7">
        <w:t xml:space="preserve"> for displaying different </w:t>
      </w:r>
      <w:r>
        <w:t>sport</w:t>
      </w:r>
      <w:r w:rsidR="008270B7">
        <w:t xml:space="preserve">s images and names. I </w:t>
      </w:r>
      <w:r>
        <w:t>used</w:t>
      </w:r>
      <w:r w:rsidR="008270B7">
        <w:t xml:space="preserve"> grid in this section </w:t>
      </w:r>
      <w:r>
        <w:t>in which</w:t>
      </w:r>
      <w:r w:rsidR="008270B7">
        <w:t xml:space="preserve"> latest news </w:t>
      </w:r>
      <w:r>
        <w:t>of different sports are available</w:t>
      </w:r>
      <w:r w:rsidR="008270B7">
        <w:t>. Each of them consist of RSS links which will navigate to RSS page when user click on any one,</w:t>
      </w:r>
      <w:r w:rsidR="000B00C4">
        <w:t xml:space="preserve"> </w:t>
      </w:r>
      <w:r w:rsidR="008270B7">
        <w:t>then RSS will appear &amp; after click on it</w:t>
      </w:r>
      <w:r>
        <w:t>,</w:t>
      </w:r>
      <w:r w:rsidR="008270B7">
        <w:t xml:space="preserve"> news will appear on right side in web view.</w:t>
      </w:r>
      <w:r w:rsidR="000B00C4" w:rsidRPr="000B00C4">
        <w:t xml:space="preserve"> </w:t>
      </w:r>
      <w:r w:rsidR="000B00C4">
        <w:t>I used</w:t>
      </w:r>
      <w:r w:rsidR="000B00C4" w:rsidRPr="00D84EF3">
        <w:rPr>
          <w:b/>
        </w:rPr>
        <w:t xml:space="preserve"> ‘load’ </w:t>
      </w:r>
      <w:r w:rsidR="000B00C4">
        <w:t xml:space="preserve">event on grids, grids will appear when page open, </w:t>
      </w:r>
      <w:r w:rsidR="000B00C4" w:rsidRPr="00D84EF3">
        <w:rPr>
          <w:b/>
        </w:rPr>
        <w:t>‘SelectionChanged ‘</w:t>
      </w:r>
      <w:r w:rsidR="000B00C4">
        <w:t xml:space="preserve">event on grid, when user click on it then RSS will appear &amp; </w:t>
      </w:r>
      <w:r w:rsidR="000B00C4" w:rsidRPr="00D84EF3">
        <w:rPr>
          <w:b/>
        </w:rPr>
        <w:t>‘PointerPressed’</w:t>
      </w:r>
      <w:r w:rsidR="000B00C4">
        <w:t xml:space="preserve"> event of page for searching pages.</w:t>
      </w:r>
      <w:r w:rsidR="004832B0" w:rsidRPr="004832B0">
        <w:t xml:space="preserve"> </w:t>
      </w:r>
      <w:r w:rsidR="004832B0">
        <w:t xml:space="preserve">App bar is used for navigation from current page to other and exit from app. </w:t>
      </w:r>
    </w:p>
    <w:p w:rsidR="008270B7" w:rsidRDefault="008270B7" w:rsidP="008270B7"/>
    <w:p w:rsidR="000B00C4" w:rsidRDefault="000B00C4" w:rsidP="008270B7">
      <w:r>
        <w:rPr>
          <w:noProof/>
          <w:lang w:eastAsia="en-US"/>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ort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666F5" w:rsidRDefault="007666F5" w:rsidP="007666F5"/>
    <w:p w:rsidR="008270B7" w:rsidRDefault="008270B7" w:rsidP="007666F5"/>
    <w:p w:rsidR="000B00C4" w:rsidRDefault="000B00C4" w:rsidP="007666F5"/>
    <w:p w:rsidR="000B00C4" w:rsidRDefault="000B00C4" w:rsidP="007666F5"/>
    <w:p w:rsidR="000B00C4" w:rsidRDefault="000B00C4" w:rsidP="007666F5"/>
    <w:p w:rsidR="000B00C4" w:rsidRDefault="000B00C4" w:rsidP="007666F5"/>
    <w:p w:rsidR="000B00C4" w:rsidRDefault="000B00C4" w:rsidP="007666F5"/>
    <w:p w:rsidR="000B00C4" w:rsidRDefault="000B00C4" w:rsidP="007666F5"/>
    <w:p w:rsidR="000B00C4" w:rsidRDefault="000B00C4" w:rsidP="007666F5"/>
    <w:p w:rsidR="000B00C4" w:rsidRDefault="000B00C4" w:rsidP="000B00C4">
      <w:pPr>
        <w:pStyle w:val="Title"/>
      </w:pPr>
      <w:r>
        <w:t>Health</w:t>
      </w:r>
      <w:r>
        <w:t xml:space="preserve"> news</w:t>
      </w:r>
    </w:p>
    <w:p w:rsidR="004832B0" w:rsidRDefault="000B00C4" w:rsidP="004832B0">
      <w:r>
        <w:t xml:space="preserve">In </w:t>
      </w:r>
      <w:r>
        <w:t>health</w:t>
      </w:r>
      <w:r>
        <w:t xml:space="preserve"> news I used single grid</w:t>
      </w:r>
      <w:r>
        <w:t xml:space="preserve"> for displaying health news</w:t>
      </w:r>
      <w:r>
        <w:t xml:space="preserve"> images and names. I used grid in this section in which latest news of </w:t>
      </w:r>
      <w:r>
        <w:t>health</w:t>
      </w:r>
      <w:r>
        <w:t xml:space="preserve"> are available. Each of them consist of RSS links which will navigate to RSS page when user click on any one, then RSS will appear &amp; after click on it, news will appear on right side in web view.</w:t>
      </w:r>
      <w:r w:rsidRPr="000B00C4">
        <w:t xml:space="preserve"> </w:t>
      </w:r>
      <w:r>
        <w:t>I used</w:t>
      </w:r>
      <w:r w:rsidRPr="00D84EF3">
        <w:rPr>
          <w:b/>
        </w:rPr>
        <w:t xml:space="preserve"> ‘load’ </w:t>
      </w:r>
      <w:r>
        <w:t xml:space="preserve">event on grids, grids will appear when page open, </w:t>
      </w:r>
      <w:r w:rsidRPr="00D84EF3">
        <w:rPr>
          <w:b/>
        </w:rPr>
        <w:t>‘SelectionChanged ‘</w:t>
      </w:r>
      <w:r>
        <w:t xml:space="preserve">event on grid, when user click on it then RSS will appear &amp; </w:t>
      </w:r>
      <w:r w:rsidRPr="00D84EF3">
        <w:rPr>
          <w:b/>
        </w:rPr>
        <w:t>‘PointerPressed’</w:t>
      </w:r>
      <w:r>
        <w:t xml:space="preserve"> event of page for searching pages.</w:t>
      </w:r>
      <w:r w:rsidR="004832B0" w:rsidRPr="004832B0">
        <w:t xml:space="preserve"> </w:t>
      </w:r>
      <w:r w:rsidR="004832B0">
        <w:t xml:space="preserve">App bar is used for navigation from current page to other and exit from app. </w:t>
      </w:r>
    </w:p>
    <w:p w:rsidR="000B00C4" w:rsidRDefault="000B00C4" w:rsidP="000B00C4"/>
    <w:p w:rsidR="009E2AEF" w:rsidRDefault="009E2AEF" w:rsidP="000B00C4">
      <w:r>
        <w:rPr>
          <w:noProof/>
          <w:lang w:eastAsia="en-US"/>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lth.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E2AEF" w:rsidRDefault="009E2AEF" w:rsidP="000B00C4"/>
    <w:p w:rsidR="009E2AEF" w:rsidRDefault="009E2AEF" w:rsidP="000B00C4"/>
    <w:p w:rsidR="009E2AEF" w:rsidRDefault="009E2AEF" w:rsidP="000B00C4"/>
    <w:p w:rsidR="009E2AEF" w:rsidRDefault="009E2AEF" w:rsidP="000B00C4"/>
    <w:p w:rsidR="009E2AEF" w:rsidRDefault="009E2AEF" w:rsidP="000B00C4"/>
    <w:p w:rsidR="009E2AEF" w:rsidRDefault="009E2AEF" w:rsidP="000B00C4"/>
    <w:p w:rsidR="009E2AEF" w:rsidRDefault="009E2AEF" w:rsidP="000B00C4"/>
    <w:p w:rsidR="009E2AEF" w:rsidRDefault="009E2AEF" w:rsidP="000B00C4"/>
    <w:p w:rsidR="009E2AEF" w:rsidRDefault="009E2AEF" w:rsidP="000B00C4"/>
    <w:p w:rsidR="009E2AEF" w:rsidRDefault="001E7B7A" w:rsidP="009E2AEF">
      <w:pPr>
        <w:pStyle w:val="Title"/>
      </w:pPr>
      <w:r>
        <w:t>weather</w:t>
      </w:r>
      <w:r w:rsidR="009E2AEF">
        <w:t xml:space="preserve"> news</w:t>
      </w:r>
    </w:p>
    <w:p w:rsidR="004832B0" w:rsidRDefault="009E2AEF" w:rsidP="004832B0">
      <w:r>
        <w:t xml:space="preserve">In </w:t>
      </w:r>
      <w:r w:rsidR="001E7B7A">
        <w:t>weather</w:t>
      </w:r>
      <w:r>
        <w:t xml:space="preserve"> news I</w:t>
      </w:r>
      <w:r w:rsidR="001E7B7A">
        <w:t xml:space="preserve"> used web services</w:t>
      </w:r>
      <w:r>
        <w:t>.</w:t>
      </w:r>
      <w:r w:rsidR="001E7B7A">
        <w:t xml:space="preserve"> In this user will enter country name via button click which search cities of that country by tag name of xml source. I used</w:t>
      </w:r>
      <w:r>
        <w:t xml:space="preserve"> </w:t>
      </w:r>
      <w:r w:rsidRPr="00D84EF3">
        <w:rPr>
          <w:b/>
        </w:rPr>
        <w:t>‘SelectionChanged ‘</w:t>
      </w:r>
      <w:r>
        <w:t xml:space="preserve">event on </w:t>
      </w:r>
      <w:r w:rsidR="00150DB0">
        <w:t>combo box</w:t>
      </w:r>
      <w:r>
        <w:t xml:space="preserve">, when user click on it then </w:t>
      </w:r>
      <w:r w:rsidR="00150DB0">
        <w:t>it</w:t>
      </w:r>
      <w:r>
        <w:t xml:space="preserve"> will </w:t>
      </w:r>
      <w:r w:rsidR="00150DB0">
        <w:t>show cities of that country via tag name of xml source file of web service</w:t>
      </w:r>
      <w:r>
        <w:t xml:space="preserve"> </w:t>
      </w:r>
      <w:r w:rsidR="00150DB0">
        <w:t>,when click on any city the temperature will appear in a text block.</w:t>
      </w:r>
      <w:r w:rsidR="00150DB0" w:rsidRPr="00150DB0">
        <w:t xml:space="preserve"> </w:t>
      </w:r>
      <w:r w:rsidR="00150DB0">
        <w:t xml:space="preserve"> </w:t>
      </w:r>
      <w:r w:rsidR="00150DB0" w:rsidRPr="00D84EF3">
        <w:rPr>
          <w:b/>
        </w:rPr>
        <w:t>‘PointerPressed’</w:t>
      </w:r>
      <w:r w:rsidR="00150DB0">
        <w:t xml:space="preserve"> event of page for searching pages.</w:t>
      </w:r>
      <w:r w:rsidR="004832B0" w:rsidRPr="004832B0">
        <w:t xml:space="preserve"> </w:t>
      </w:r>
      <w:r w:rsidR="004832B0">
        <w:t xml:space="preserve">App bar is used for navigation from current page to other and exit from app. </w:t>
      </w:r>
    </w:p>
    <w:p w:rsidR="00150DB0" w:rsidRDefault="00150DB0" w:rsidP="00150DB0"/>
    <w:p w:rsidR="00150DB0" w:rsidRDefault="00150DB0" w:rsidP="00150DB0">
      <w:r>
        <w:rPr>
          <w:noProof/>
          <w:lang w:eastAsia="en-US"/>
        </w:rPr>
        <w:drawing>
          <wp:inline distT="0" distB="0" distL="0" distR="0">
            <wp:extent cx="5943600" cy="352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t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9E2AEF" w:rsidRDefault="009E2AEF" w:rsidP="009E2AEF"/>
    <w:p w:rsidR="00150DB0" w:rsidRDefault="00150DB0" w:rsidP="009E2AEF"/>
    <w:p w:rsidR="00150DB0" w:rsidRDefault="00150DB0" w:rsidP="009E2AEF"/>
    <w:p w:rsidR="00150DB0" w:rsidRDefault="00150DB0" w:rsidP="009E2AEF"/>
    <w:p w:rsidR="00150DB0" w:rsidRDefault="00150DB0" w:rsidP="009E2AEF"/>
    <w:p w:rsidR="00150DB0" w:rsidRDefault="00150DB0" w:rsidP="009E2AEF"/>
    <w:p w:rsidR="00150DB0" w:rsidRDefault="00150DB0" w:rsidP="009E2AEF"/>
    <w:p w:rsidR="00150DB0" w:rsidRDefault="00150DB0" w:rsidP="009E2AEF"/>
    <w:p w:rsidR="00150DB0" w:rsidRDefault="00150DB0" w:rsidP="009E2AEF"/>
    <w:p w:rsidR="00150DB0" w:rsidRDefault="00150DB0" w:rsidP="00150DB0">
      <w:pPr>
        <w:pStyle w:val="Title"/>
      </w:pPr>
      <w:r>
        <w:t>Education</w:t>
      </w:r>
      <w:r>
        <w:t xml:space="preserve"> news</w:t>
      </w:r>
    </w:p>
    <w:p w:rsidR="00150DB0" w:rsidRDefault="00A83020" w:rsidP="009E2AEF">
      <w:r>
        <w:t xml:space="preserve">In education I just give </w:t>
      </w:r>
      <w:r w:rsidR="00D60E90">
        <w:t>URI link</w:t>
      </w:r>
      <w:r>
        <w:t xml:space="preserve"> of RSS feed</w:t>
      </w:r>
      <w:r w:rsidR="00D60E90">
        <w:t xml:space="preserve"> on it</w:t>
      </w:r>
      <w:r>
        <w:t>,</w:t>
      </w:r>
      <w:r w:rsidR="004832B0">
        <w:t xml:space="preserve"> this link navigate to RSS page, on which web view will display content</w:t>
      </w:r>
      <w:r>
        <w:t>.</w:t>
      </w:r>
      <w:r w:rsidR="004832B0">
        <w:t xml:space="preserve"> App bar is used for navigation from current page to other and exit from app.</w:t>
      </w:r>
      <w:r>
        <w:t xml:space="preserve"> </w:t>
      </w:r>
    </w:p>
    <w:p w:rsidR="00D60E90" w:rsidRDefault="00D60E90" w:rsidP="009E2AEF"/>
    <w:p w:rsidR="00D60E90" w:rsidRDefault="00D60E90" w:rsidP="009E2AEF">
      <w:r>
        <w:rPr>
          <w:noProof/>
          <w:lang w:eastAsia="en-US"/>
        </w:rPr>
        <w:drawing>
          <wp:inline distT="0" distB="0" distL="0" distR="0">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bal.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rsidR="00D60E90" w:rsidRDefault="00D60E90" w:rsidP="009E2AEF"/>
    <w:p w:rsidR="00D60E90" w:rsidRDefault="00D60E90" w:rsidP="009E2AEF"/>
    <w:p w:rsidR="00D60E90" w:rsidRDefault="00D60E90" w:rsidP="009E2AEF"/>
    <w:p w:rsidR="00D60E90" w:rsidRDefault="00D60E90" w:rsidP="009E2AEF"/>
    <w:p w:rsidR="00D60E90" w:rsidRDefault="00D60E90" w:rsidP="009E2AEF"/>
    <w:p w:rsidR="00D60E90" w:rsidRDefault="00D60E90" w:rsidP="009E2AEF"/>
    <w:p w:rsidR="00D60E90" w:rsidRDefault="00D60E90" w:rsidP="009E2AEF"/>
    <w:p w:rsidR="00D60E90" w:rsidRDefault="00D60E90" w:rsidP="009E2AEF"/>
    <w:p w:rsidR="00D60E90" w:rsidRDefault="00D60E90" w:rsidP="009E2AEF"/>
    <w:p w:rsidR="00D60E90" w:rsidRDefault="00D60E90" w:rsidP="009E2AEF"/>
    <w:p w:rsidR="00D60E90" w:rsidRDefault="00D60E90" w:rsidP="009E2AEF"/>
    <w:p w:rsidR="00D60E90" w:rsidRDefault="00D60E90" w:rsidP="00D60E90">
      <w:pPr>
        <w:pStyle w:val="Title"/>
      </w:pPr>
      <w:r>
        <w:t>Entertainment</w:t>
      </w:r>
      <w:r>
        <w:t xml:space="preserve"> news</w:t>
      </w:r>
    </w:p>
    <w:p w:rsidR="004832B0" w:rsidRDefault="00D60E90" w:rsidP="004832B0">
      <w:r>
        <w:t xml:space="preserve">In </w:t>
      </w:r>
      <w:r>
        <w:t>entertainment</w:t>
      </w:r>
      <w:r>
        <w:t xml:space="preserve"> news I used </w:t>
      </w:r>
      <w:r>
        <w:t>a</w:t>
      </w:r>
      <w:r>
        <w:t xml:space="preserve"> grid </w:t>
      </w:r>
      <w:r>
        <w:t xml:space="preserve">and 3 listview </w:t>
      </w:r>
      <w:r>
        <w:t xml:space="preserve">for displaying </w:t>
      </w:r>
      <w:r>
        <w:t>Bollywood, Hollywood and fashion</w:t>
      </w:r>
      <w:r>
        <w:t xml:space="preserve"> news images and names</w:t>
      </w:r>
      <w:r w:rsidR="00F05985">
        <w:t xml:space="preserve">. </w:t>
      </w:r>
      <w:r>
        <w:t>Each of them consist of RSS links which will navigate to RSS page when user click on any one, then RSS will appear &amp; after click on it, news will appear on right side in web view.</w:t>
      </w:r>
      <w:r w:rsidRPr="000B00C4">
        <w:t xml:space="preserve"> </w:t>
      </w:r>
      <w:r>
        <w:t>I used</w:t>
      </w:r>
      <w:r w:rsidRPr="00D84EF3">
        <w:rPr>
          <w:b/>
        </w:rPr>
        <w:t xml:space="preserve"> ‘load’ </w:t>
      </w:r>
      <w:r>
        <w:t xml:space="preserve">event on </w:t>
      </w:r>
      <w:r w:rsidR="00F05985">
        <w:t>each list view</w:t>
      </w:r>
      <w:r>
        <w:t xml:space="preserve">, </w:t>
      </w:r>
      <w:r w:rsidR="00F05985">
        <w:t>list</w:t>
      </w:r>
      <w:r>
        <w:t xml:space="preserve"> will appear when page open, </w:t>
      </w:r>
      <w:r w:rsidRPr="00D84EF3">
        <w:rPr>
          <w:b/>
        </w:rPr>
        <w:t>‘SelectionChanged ‘</w:t>
      </w:r>
      <w:r>
        <w:t xml:space="preserve">event on </w:t>
      </w:r>
      <w:r w:rsidR="00F05985">
        <w:t>each list view</w:t>
      </w:r>
      <w:r>
        <w:t xml:space="preserve">, when user click on it then RSS will appear &amp; </w:t>
      </w:r>
      <w:r w:rsidRPr="00D84EF3">
        <w:rPr>
          <w:b/>
        </w:rPr>
        <w:t>‘PointerPressed’</w:t>
      </w:r>
      <w:r>
        <w:t xml:space="preserve"> event of page for searching pages.</w:t>
      </w:r>
      <w:r w:rsidR="004832B0" w:rsidRPr="004832B0">
        <w:t xml:space="preserve"> </w:t>
      </w:r>
      <w:r w:rsidR="004832B0">
        <w:t xml:space="preserve">App bar is used for navigation from current page to other and exit from app. </w:t>
      </w:r>
    </w:p>
    <w:p w:rsidR="00D60E90" w:rsidRDefault="00D60E90" w:rsidP="00D60E90"/>
    <w:p w:rsidR="003C38A7" w:rsidRDefault="003C38A7" w:rsidP="00D60E90">
      <w:r>
        <w:rPr>
          <w:noProof/>
          <w:lang w:eastAsia="en-US"/>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s_stan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38A7" w:rsidRDefault="003C38A7" w:rsidP="00D60E90"/>
    <w:p w:rsidR="003C38A7" w:rsidRDefault="003C38A7" w:rsidP="00D60E90"/>
    <w:p w:rsidR="003C38A7" w:rsidRDefault="003C38A7" w:rsidP="00D60E90"/>
    <w:p w:rsidR="003C38A7" w:rsidRDefault="003C38A7" w:rsidP="00D60E90"/>
    <w:p w:rsidR="003C38A7" w:rsidRDefault="003C38A7" w:rsidP="00D60E90"/>
    <w:p w:rsidR="003C38A7" w:rsidRDefault="003C38A7" w:rsidP="00D60E90"/>
    <w:p w:rsidR="003C38A7" w:rsidRDefault="003C38A7" w:rsidP="00D60E90"/>
    <w:p w:rsidR="003C38A7" w:rsidRDefault="003C38A7" w:rsidP="00D60E90"/>
    <w:p w:rsidR="003C38A7" w:rsidRDefault="003C38A7" w:rsidP="00D60E90"/>
    <w:p w:rsidR="004832B0" w:rsidRDefault="004832B0" w:rsidP="004832B0">
      <w:pPr>
        <w:pStyle w:val="Title"/>
      </w:pPr>
      <w:r>
        <w:t>Facts</w:t>
      </w:r>
    </w:p>
    <w:p w:rsidR="001C6864" w:rsidRDefault="004832B0" w:rsidP="001C6864">
      <w:r>
        <w:t>I did it like education news</w:t>
      </w:r>
      <w:r w:rsidR="001C6864">
        <w:t xml:space="preserve"> but it will appear on other page on web view which will accept URI link</w:t>
      </w:r>
      <w:r>
        <w:t>.</w:t>
      </w:r>
      <w:r w:rsidR="001C6864" w:rsidRPr="001C6864">
        <w:t xml:space="preserve"> </w:t>
      </w:r>
      <w:r w:rsidR="001C6864">
        <w:t xml:space="preserve">App bar is used for navigation from current page to other and exit from app. </w:t>
      </w:r>
    </w:p>
    <w:p w:rsidR="004832B0" w:rsidRDefault="004832B0" w:rsidP="004832B0"/>
    <w:p w:rsidR="004832B0" w:rsidRPr="004832B0" w:rsidRDefault="004832B0" w:rsidP="004832B0">
      <w:r>
        <w:rPr>
          <w:noProof/>
          <w:lang w:eastAsia="en-US"/>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t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38A7" w:rsidRDefault="003C38A7" w:rsidP="00D60E90"/>
    <w:p w:rsidR="003C38A7" w:rsidRDefault="003C38A7" w:rsidP="00D60E90"/>
    <w:p w:rsidR="00D60E90" w:rsidRDefault="00D60E90" w:rsidP="009E2AEF"/>
    <w:p w:rsidR="00FB59F0" w:rsidRDefault="00FB59F0" w:rsidP="003D6DD9">
      <w:pPr>
        <w:pStyle w:val="Title"/>
      </w:pPr>
      <w:r>
        <w:lastRenderedPageBreak/>
        <w:t>rss page</w:t>
      </w:r>
    </w:p>
    <w:p w:rsidR="00FB59F0" w:rsidRDefault="00FB59F0" w:rsidP="00FB59F0">
      <w:r>
        <w:t>In which I used RSS of different sources. Feed item class is made which accept content, title, publication date and link of RSS</w:t>
      </w:r>
      <w:r w:rsidR="003C52FD">
        <w:t xml:space="preserve"> in </w:t>
      </w:r>
      <w:r w:rsidR="003C52FD" w:rsidRPr="00001D59">
        <w:rPr>
          <w:b/>
        </w:rPr>
        <w:t>‘load’</w:t>
      </w:r>
      <w:r w:rsidR="003C52FD">
        <w:t xml:space="preserve"> event of page</w:t>
      </w:r>
      <w:r>
        <w:t>.</w:t>
      </w:r>
      <w:r w:rsidR="00DD6E75">
        <w:t xml:space="preserve"> </w:t>
      </w:r>
      <w:r w:rsidR="00DD6E75" w:rsidRPr="00001D59">
        <w:rPr>
          <w:b/>
        </w:rPr>
        <w:t>‘SelectionChanged’</w:t>
      </w:r>
      <w:r w:rsidR="00BB7889">
        <w:t xml:space="preserve"> event </w:t>
      </w:r>
      <w:r w:rsidR="00DD6E75">
        <w:t>cause appear of news on right side in web view</w:t>
      </w:r>
      <w:r w:rsidR="00BB7889">
        <w:t xml:space="preserve"> which accept link of RSS</w:t>
      </w:r>
      <w:r w:rsidR="00DD6E75">
        <w:t>.</w:t>
      </w:r>
      <w:r w:rsidR="00001D59">
        <w:t xml:space="preserve"> Message dialog box is also used for different condition.</w:t>
      </w:r>
    </w:p>
    <w:p w:rsidR="00DE6B7A" w:rsidRPr="00FB59F0" w:rsidRDefault="00DE6B7A" w:rsidP="00FB59F0">
      <w:r>
        <w:rPr>
          <w:noProof/>
          <w:lang w:eastAsia="en-US"/>
        </w:rPr>
        <w:drawing>
          <wp:inline distT="0" distB="0" distL="0" distR="0">
            <wp:extent cx="594360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orts_new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inline>
        </w:drawing>
      </w:r>
    </w:p>
    <w:p w:rsidR="00FB59F0" w:rsidRDefault="00FB59F0" w:rsidP="003D6DD9">
      <w:pPr>
        <w:pStyle w:val="Title"/>
      </w:pPr>
    </w:p>
    <w:p w:rsidR="00FB59F0" w:rsidRDefault="00FB59F0" w:rsidP="003D6DD9">
      <w:pPr>
        <w:pStyle w:val="Title"/>
      </w:pPr>
    </w:p>
    <w:p w:rsidR="00FB59F0" w:rsidRDefault="00FB59F0" w:rsidP="003D6DD9">
      <w:pPr>
        <w:pStyle w:val="Title"/>
      </w:pPr>
    </w:p>
    <w:p w:rsidR="00DE6B7A" w:rsidRDefault="00DE6B7A" w:rsidP="003D6DD9">
      <w:pPr>
        <w:pStyle w:val="Title"/>
      </w:pPr>
    </w:p>
    <w:p w:rsidR="00DE6B7A" w:rsidRDefault="00DE6B7A" w:rsidP="003D6DD9">
      <w:pPr>
        <w:pStyle w:val="Title"/>
      </w:pPr>
    </w:p>
    <w:p w:rsidR="00DE6B7A" w:rsidRDefault="00DE6B7A" w:rsidP="003D6DD9">
      <w:pPr>
        <w:pStyle w:val="Title"/>
      </w:pPr>
    </w:p>
    <w:p w:rsidR="00D60E90" w:rsidRDefault="003D6DD9" w:rsidP="003D6DD9">
      <w:pPr>
        <w:pStyle w:val="Title"/>
      </w:pPr>
      <w:bookmarkStart w:id="0" w:name="_GoBack"/>
      <w:bookmarkEnd w:id="0"/>
      <w:r>
        <w:lastRenderedPageBreak/>
        <w:t>APP BAR</w:t>
      </w:r>
    </w:p>
    <w:p w:rsidR="003D6DD9" w:rsidRDefault="003D6DD9" w:rsidP="003D6DD9">
      <w:r>
        <w:t>Top app bar is used in all pages except page of facts, in which bottom app bar is used. App bar is used for navigation and can terminate app via app bar.</w:t>
      </w:r>
    </w:p>
    <w:p w:rsidR="003D6DD9" w:rsidRDefault="003D6DD9" w:rsidP="003D6DD9"/>
    <w:p w:rsidR="003D6DD9" w:rsidRDefault="003D6DD9" w:rsidP="003D6DD9"/>
    <w:p w:rsidR="003D6DD9" w:rsidRDefault="003D6DD9" w:rsidP="003D6DD9"/>
    <w:p w:rsidR="003D6DD9" w:rsidRDefault="003D6DD9" w:rsidP="003D6DD9"/>
    <w:p w:rsidR="003D6DD9" w:rsidRDefault="003D6DD9" w:rsidP="003D6DD9"/>
    <w:p w:rsidR="003D6DD9" w:rsidRDefault="003D6DD9" w:rsidP="003D6DD9"/>
    <w:p w:rsidR="003D6DD9" w:rsidRDefault="003D6DD9" w:rsidP="003D6DD9"/>
    <w:p w:rsidR="003D6DD9" w:rsidRDefault="003D6DD9" w:rsidP="003D6DD9">
      <w:pPr>
        <w:pStyle w:val="Title"/>
      </w:pPr>
      <w:r>
        <w:t>Blend</w:t>
      </w:r>
    </w:p>
    <w:p w:rsidR="003D6DD9" w:rsidRPr="003D6DD9" w:rsidRDefault="003D6DD9" w:rsidP="003D6DD9">
      <w:r>
        <w:t xml:space="preserve">I used blend storyboard in app. It is used in pages &amp; in the start of app. In start of app  blend is used for moving image from left &amp; on pages I used opacity low to high. </w:t>
      </w:r>
    </w:p>
    <w:p w:rsidR="00B13C40" w:rsidRDefault="003D6DD9" w:rsidP="00B13C40">
      <w:pPr>
        <w:pStyle w:val="Title"/>
      </w:pPr>
      <w:r>
        <w:t xml:space="preserve"> </w:t>
      </w:r>
      <w:r w:rsidR="00B13C40">
        <w:t>Sources</w:t>
      </w:r>
    </w:p>
    <w:p w:rsidR="00B13C40" w:rsidRDefault="00B13C40" w:rsidP="00B13C40">
      <w:pPr>
        <w:pStyle w:val="ListParagraph"/>
        <w:numPr>
          <w:ilvl w:val="0"/>
          <w:numId w:val="5"/>
        </w:numPr>
      </w:pPr>
      <w:r>
        <w:t>CNN</w:t>
      </w:r>
    </w:p>
    <w:p w:rsidR="00B13C40" w:rsidRDefault="00B13C40" w:rsidP="00B13C40">
      <w:pPr>
        <w:pStyle w:val="ListParagraph"/>
        <w:numPr>
          <w:ilvl w:val="0"/>
          <w:numId w:val="5"/>
        </w:numPr>
      </w:pPr>
      <w:r>
        <w:t>BBC</w:t>
      </w:r>
    </w:p>
    <w:p w:rsidR="00B13C40" w:rsidRDefault="00B13C40" w:rsidP="00B13C40">
      <w:pPr>
        <w:pStyle w:val="ListParagraph"/>
        <w:numPr>
          <w:ilvl w:val="0"/>
          <w:numId w:val="5"/>
        </w:numPr>
      </w:pPr>
      <w:r>
        <w:t>ESPN</w:t>
      </w:r>
    </w:p>
    <w:p w:rsidR="00B13C40" w:rsidRDefault="00B13C40" w:rsidP="00B13C40">
      <w:pPr>
        <w:pStyle w:val="ListParagraph"/>
        <w:numPr>
          <w:ilvl w:val="0"/>
          <w:numId w:val="5"/>
        </w:numPr>
      </w:pPr>
      <w:r>
        <w:t>THE NEW YORK TIMES</w:t>
      </w:r>
    </w:p>
    <w:p w:rsidR="00B13C40" w:rsidRDefault="00B13C40" w:rsidP="00B13C40">
      <w:pPr>
        <w:pStyle w:val="ListParagraph"/>
        <w:numPr>
          <w:ilvl w:val="0"/>
          <w:numId w:val="5"/>
        </w:numPr>
      </w:pPr>
      <w:r>
        <w:t>THE NEWS</w:t>
      </w:r>
    </w:p>
    <w:p w:rsidR="00B13C40" w:rsidRDefault="00B13C40" w:rsidP="00B13C40">
      <w:pPr>
        <w:pStyle w:val="ListParagraph"/>
        <w:numPr>
          <w:ilvl w:val="0"/>
          <w:numId w:val="5"/>
        </w:numPr>
      </w:pPr>
      <w:r>
        <w:t>BOLLYWOOD HUNGAMA</w:t>
      </w:r>
    </w:p>
    <w:p w:rsidR="00B13C40" w:rsidRDefault="00B13C40" w:rsidP="00B13C40">
      <w:pPr>
        <w:pStyle w:val="ListParagraph"/>
        <w:numPr>
          <w:ilvl w:val="0"/>
          <w:numId w:val="5"/>
        </w:numPr>
      </w:pPr>
      <w:r>
        <w:t>GURDIANS</w:t>
      </w:r>
    </w:p>
    <w:p w:rsidR="00B13C40" w:rsidRDefault="00B13C40" w:rsidP="00B13C40">
      <w:pPr>
        <w:pStyle w:val="ListParagraph"/>
        <w:numPr>
          <w:ilvl w:val="0"/>
          <w:numId w:val="5"/>
        </w:numPr>
      </w:pPr>
      <w:r>
        <w:t>TIMES OF INDIA</w:t>
      </w:r>
    </w:p>
    <w:p w:rsidR="00B13C40" w:rsidRDefault="00B13C40" w:rsidP="00B13C40">
      <w:pPr>
        <w:pStyle w:val="ListParagraph"/>
        <w:numPr>
          <w:ilvl w:val="0"/>
          <w:numId w:val="5"/>
        </w:numPr>
      </w:pPr>
      <w:r>
        <w:t>ARAB NEWS</w:t>
      </w:r>
    </w:p>
    <w:p w:rsidR="00B13C40" w:rsidRDefault="00B13C40" w:rsidP="00B13C40">
      <w:pPr>
        <w:pStyle w:val="ListParagraph"/>
        <w:numPr>
          <w:ilvl w:val="0"/>
          <w:numId w:val="5"/>
        </w:numPr>
      </w:pPr>
      <w:r>
        <w:t>GULF NEWS.COM</w:t>
      </w:r>
    </w:p>
    <w:p w:rsidR="00B13C40" w:rsidRDefault="00B13C40" w:rsidP="00B13C40">
      <w:pPr>
        <w:pStyle w:val="ListParagraph"/>
        <w:numPr>
          <w:ilvl w:val="0"/>
          <w:numId w:val="5"/>
        </w:numPr>
      </w:pPr>
      <w:r>
        <w:t>GLAMOUR.COM</w:t>
      </w:r>
    </w:p>
    <w:p w:rsidR="00B13C40" w:rsidRDefault="00B13C40" w:rsidP="00B13C40">
      <w:pPr>
        <w:pStyle w:val="ListParagraph"/>
        <w:numPr>
          <w:ilvl w:val="0"/>
          <w:numId w:val="5"/>
        </w:numPr>
      </w:pPr>
      <w:r>
        <w:t>FASHION TRENDS.COM</w:t>
      </w:r>
    </w:p>
    <w:p w:rsidR="00B13C40" w:rsidRDefault="00B13C40" w:rsidP="00B13C40">
      <w:pPr>
        <w:pStyle w:val="ListParagraph"/>
        <w:numPr>
          <w:ilvl w:val="0"/>
          <w:numId w:val="5"/>
        </w:numPr>
      </w:pPr>
      <w:r>
        <w:t>CINEMABLEND.COM</w:t>
      </w:r>
    </w:p>
    <w:p w:rsidR="00B13C40" w:rsidRPr="00EB6833" w:rsidRDefault="00B13C40" w:rsidP="00B13C40">
      <w:pPr>
        <w:pStyle w:val="ListParagraph"/>
        <w:numPr>
          <w:ilvl w:val="0"/>
          <w:numId w:val="5"/>
        </w:numPr>
      </w:pPr>
      <w:r w:rsidRPr="00C31E4E">
        <w:t>http://www.ei-ie.org/rss</w:t>
      </w:r>
    </w:p>
    <w:p w:rsidR="003D6DD9" w:rsidRPr="003D6DD9" w:rsidRDefault="003D6DD9" w:rsidP="003D6DD9">
      <w:pPr>
        <w:pStyle w:val="Title"/>
      </w:pPr>
    </w:p>
    <w:p w:rsidR="00D60E90" w:rsidRDefault="00D60E90" w:rsidP="009E2AEF"/>
    <w:p w:rsidR="009E2AEF" w:rsidRDefault="009E2AEF" w:rsidP="000B00C4"/>
    <w:p w:rsidR="009E2AEF" w:rsidRDefault="009E2AEF" w:rsidP="000B00C4"/>
    <w:p w:rsidR="000B00C4" w:rsidRDefault="000B00C4" w:rsidP="007666F5"/>
    <w:p w:rsidR="000B00C4" w:rsidRPr="007666F5" w:rsidRDefault="000B00C4" w:rsidP="007666F5"/>
    <w:p w:rsidR="007666F5" w:rsidRDefault="007666F5"/>
    <w:p w:rsidR="007666F5" w:rsidRDefault="007666F5"/>
    <w:p w:rsidR="00EA57DF" w:rsidRDefault="00EA57DF"/>
    <w:sectPr w:rsidR="00EA57D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706" w:rsidRDefault="00526706">
      <w:pPr>
        <w:spacing w:after="0" w:line="240" w:lineRule="auto"/>
      </w:pPr>
      <w:r>
        <w:separator/>
      </w:r>
    </w:p>
  </w:endnote>
  <w:endnote w:type="continuationSeparator" w:id="0">
    <w:p w:rsidR="00526706" w:rsidRDefault="00526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706" w:rsidRDefault="00526706">
      <w:pPr>
        <w:spacing w:after="0" w:line="240" w:lineRule="auto"/>
      </w:pPr>
      <w:r>
        <w:separator/>
      </w:r>
    </w:p>
  </w:footnote>
  <w:footnote w:type="continuationSeparator" w:id="0">
    <w:p w:rsidR="00526706" w:rsidRDefault="005267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EE54B1"/>
    <w:multiLevelType w:val="hybridMultilevel"/>
    <w:tmpl w:val="B2224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4324886"/>
    <w:multiLevelType w:val="hybridMultilevel"/>
    <w:tmpl w:val="0C6CD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E1F"/>
    <w:rsid w:val="00001D59"/>
    <w:rsid w:val="000B00C4"/>
    <w:rsid w:val="00114C34"/>
    <w:rsid w:val="001431EA"/>
    <w:rsid w:val="00150DB0"/>
    <w:rsid w:val="001C6864"/>
    <w:rsid w:val="001D78BB"/>
    <w:rsid w:val="001E7B7A"/>
    <w:rsid w:val="002F4B44"/>
    <w:rsid w:val="003C38A7"/>
    <w:rsid w:val="003C52FD"/>
    <w:rsid w:val="003D6DD9"/>
    <w:rsid w:val="003D7E1F"/>
    <w:rsid w:val="004832B0"/>
    <w:rsid w:val="00526706"/>
    <w:rsid w:val="00551677"/>
    <w:rsid w:val="006A7EF0"/>
    <w:rsid w:val="007666F5"/>
    <w:rsid w:val="00822426"/>
    <w:rsid w:val="008270B7"/>
    <w:rsid w:val="008C2803"/>
    <w:rsid w:val="009E0C0B"/>
    <w:rsid w:val="009E2AEF"/>
    <w:rsid w:val="00A5028E"/>
    <w:rsid w:val="00A83020"/>
    <w:rsid w:val="00AA09C6"/>
    <w:rsid w:val="00B13C40"/>
    <w:rsid w:val="00BB7889"/>
    <w:rsid w:val="00C951D5"/>
    <w:rsid w:val="00CD1256"/>
    <w:rsid w:val="00D42A71"/>
    <w:rsid w:val="00D60E90"/>
    <w:rsid w:val="00D84EF3"/>
    <w:rsid w:val="00DD6E75"/>
    <w:rsid w:val="00DE6B7A"/>
    <w:rsid w:val="00EA57DF"/>
    <w:rsid w:val="00EB3787"/>
    <w:rsid w:val="00F05985"/>
    <w:rsid w:val="00FB59F0"/>
    <w:rsid w:val="00FE1DD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6347D8-0DED-40FE-9278-98797937E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FFFFFF" w:themeColor="background1"/>
      <w:spacing w:val="15"/>
      <w:shd w:val="clear" w:color="auto" w:fill="099BDD" w:themeFill="text2"/>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pPr>
      <w:spacing w:before="0" w:after="0"/>
    </w:pPr>
    <w:rPr>
      <w:rFonts w:asciiTheme="majorHAnsi" w:eastAsiaTheme="majorEastAsia" w:hAnsiTheme="majorHAnsi" w:cstheme="majorBidi"/>
      <w:caps/>
      <w:color w:val="099BDD" w:themeColor="text2"/>
      <w:spacing w:val="10"/>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99BDD" w:themeColor="text2"/>
      <w:spacing w:val="10"/>
      <w:sz w:val="52"/>
      <w:szCs w:val="52"/>
    </w:rPr>
  </w:style>
  <w:style w:type="paragraph" w:styleId="Subtitle">
    <w:name w:val="Subtitle"/>
    <w:basedOn w:val="Normal"/>
    <w:next w:val="Normal"/>
    <w:link w:val="SubtitleChar"/>
    <w:uiPriority w:val="11"/>
    <w:qFormat/>
    <w:pPr>
      <w:spacing w:before="0" w:after="500" w:line="240" w:lineRule="auto"/>
    </w:pPr>
    <w:rPr>
      <w:caps/>
      <w:color w:val="757575" w:themeColor="text1" w:themeTint="A6"/>
      <w:spacing w:val="10"/>
      <w:sz w:val="21"/>
      <w:szCs w:val="21"/>
    </w:rPr>
  </w:style>
  <w:style w:type="character" w:customStyle="1" w:styleId="SubtitleChar">
    <w:name w:val="Subtitle Char"/>
    <w:basedOn w:val="DefaultParagraphFont"/>
    <w:link w:val="Subtitle"/>
    <w:uiPriority w:val="11"/>
    <w:rPr>
      <w:caps/>
      <w:color w:val="757575"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Pr>
      <w:b w:val="0"/>
      <w:bCs w:val="0"/>
      <w:color w:val="099BDD" w:themeColor="text2"/>
    </w:rPr>
  </w:style>
  <w:style w:type="character" w:styleId="SubtleEmphasis">
    <w:name w:val="Subtle Emphasis"/>
    <w:uiPriority w:val="19"/>
    <w:qFormat/>
    <w:rPr>
      <w:i/>
      <w:iCs/>
      <w:color w:val="044D6E" w:themeColor="text2" w:themeShade="80"/>
    </w:rPr>
  </w:style>
  <w:style w:type="character" w:styleId="Emphasis">
    <w:name w:val="Emphasis"/>
    <w:uiPriority w:val="20"/>
    <w:qFormat/>
    <w:rPr>
      <w:caps/>
      <w:color w:val="auto"/>
      <w:spacing w:val="5"/>
    </w:rPr>
  </w:style>
  <w:style w:type="paragraph" w:styleId="Quote">
    <w:name w:val="Quote"/>
    <w:basedOn w:val="Normal"/>
    <w:next w:val="Normal"/>
    <w:link w:val="QuoteChar"/>
    <w:uiPriority w:val="29"/>
    <w:qFormat/>
    <w:pPr>
      <w:ind w:left="1080" w:right="1080"/>
      <w:jc w:val="center"/>
    </w:pPr>
    <w:rPr>
      <w:i/>
      <w:iCs/>
      <w:sz w:val="24"/>
      <w:szCs w:val="24"/>
    </w:rPr>
  </w:style>
  <w:style w:type="character" w:customStyle="1" w:styleId="QuoteChar">
    <w:name w:val="Quote Char"/>
    <w:basedOn w:val="DefaultParagraphFont"/>
    <w:link w:val="Quote"/>
    <w:uiPriority w:val="29"/>
    <w:rPr>
      <w:i/>
      <w:iCs/>
      <w:sz w:val="24"/>
      <w:szCs w:val="24"/>
    </w:rPr>
  </w:style>
  <w:style w:type="character" w:styleId="IntenseEmphasis">
    <w:name w:val="Intense Emphasis"/>
    <w:uiPriority w:val="21"/>
    <w:qFormat/>
    <w:rPr>
      <w:b/>
      <w:bCs/>
      <w:caps/>
      <w:color w:val="044D6E" w:themeColor="text2" w:themeShade="80"/>
      <w:spacing w:val="10"/>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099BDD" w:themeColor="text2"/>
      <w:sz w:val="24"/>
      <w:szCs w:val="24"/>
    </w:rPr>
  </w:style>
  <w:style w:type="character" w:customStyle="1" w:styleId="IntenseQuoteChar">
    <w:name w:val="Intense Quote Char"/>
    <w:basedOn w:val="DefaultParagraphFont"/>
    <w:link w:val="IntenseQuote"/>
    <w:uiPriority w:val="30"/>
    <w:rPr>
      <w:color w:val="099BDD" w:themeColor="text2"/>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rPr>
      <w:rFonts w:asciiTheme="majorHAnsi" w:eastAsiaTheme="majorEastAsia" w:hAnsiTheme="majorHAnsi" w:cstheme="majorBidi"/>
      <w:caps/>
      <w:spacing w:val="10"/>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pacing w:val="10"/>
      <w:sz w:val="18"/>
      <w:szCs w:val="18"/>
    </w:rPr>
  </w:style>
  <w:style w:type="paragraph" w:styleId="NoSpacing">
    <w:name w:val="No Spacing"/>
    <w:link w:val="NoSpacingChar"/>
    <w:uiPriority w:val="1"/>
    <w:qFormat/>
    <w:pPr>
      <w:spacing w:after="0" w:line="240" w:lineRule="auto"/>
    </w:pPr>
  </w:style>
  <w:style w:type="character" w:styleId="BookTitle">
    <w:name w:val="Book Title"/>
    <w:uiPriority w:val="33"/>
    <w:qFormat/>
    <w:rPr>
      <w:b/>
      <w:bCs/>
      <w:i/>
      <w:iCs/>
      <w:spacing w:val="0"/>
    </w:rPr>
  </w:style>
  <w:style w:type="paragraph" w:styleId="Caption">
    <w:name w:val="caption"/>
    <w:basedOn w:val="Normal"/>
    <w:next w:val="Normal"/>
    <w:uiPriority w:val="35"/>
    <w:semiHidden/>
    <w:unhideWhenUsed/>
    <w:qFormat/>
    <w:rPr>
      <w:b/>
      <w:bCs/>
      <w:color w:val="0673A5" w:themeColor="text2" w:themeShade="BF"/>
      <w:sz w:val="16"/>
      <w:szCs w:val="16"/>
    </w:rPr>
  </w:style>
  <w:style w:type="character" w:styleId="IntenseReference">
    <w:name w:val="Intense Reference"/>
    <w:uiPriority w:val="32"/>
    <w:qFormat/>
    <w:rPr>
      <w:b w:val="0"/>
      <w:bCs w:val="0"/>
      <w:i/>
      <w:iCs/>
      <w:caps/>
      <w:color w:val="099BDD" w:themeColor="text2"/>
    </w:rPr>
  </w:style>
  <w:style w:type="character" w:customStyle="1" w:styleId="NoSpacingChar">
    <w:name w:val="No Spacing Char"/>
    <w:basedOn w:val="DefaultParagraphFont"/>
    <w:link w:val="NoSpacing"/>
    <w:uiPriority w:val="1"/>
  </w:style>
  <w:style w:type="character" w:styleId="Strong">
    <w:name w:val="Strong"/>
    <w:uiPriority w:val="22"/>
    <w:qFormat/>
    <w:rPr>
      <w:b/>
      <w:bCs/>
    </w:rPr>
  </w:style>
  <w:style w:type="paragraph" w:styleId="TOCHeading">
    <w:name w:val="TOC Heading"/>
    <w:basedOn w:val="Heading1"/>
    <w:next w:val="Normal"/>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mza\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F72DD974-E3CE-4265-A929-60F4551DB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161</TotalTime>
  <Pages>12</Pages>
  <Words>883</Words>
  <Characters>5034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hamza hamid</dc:creator>
  <cp:keywords/>
  <cp:lastModifiedBy>hamza hamid</cp:lastModifiedBy>
  <cp:revision>27</cp:revision>
  <dcterms:created xsi:type="dcterms:W3CDTF">2015-10-08T22:47:00Z</dcterms:created>
  <dcterms:modified xsi:type="dcterms:W3CDTF">2015-10-09T04:40:00Z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